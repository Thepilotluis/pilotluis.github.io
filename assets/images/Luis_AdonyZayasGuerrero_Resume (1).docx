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D00E" w14:textId="77777777" w:rsidR="00C56A5E" w:rsidRDefault="00000000">
      <w:pPr>
        <w:pStyle w:val="divname"/>
        <w:jc w:val="center"/>
      </w:pPr>
      <w:r>
        <w:rPr>
          <w:rStyle w:val="span"/>
          <w:sz w:val="68"/>
          <w:szCs w:val="68"/>
        </w:rPr>
        <w:t>Luis</w:t>
      </w:r>
      <w:r>
        <w:t xml:space="preserve"> </w:t>
      </w:r>
      <w:r>
        <w:rPr>
          <w:rStyle w:val="span"/>
          <w:sz w:val="68"/>
          <w:szCs w:val="68"/>
        </w:rPr>
        <w:t>Adony Zayas Guerrero</w:t>
      </w:r>
    </w:p>
    <w:p w14:paraId="052AA133" w14:textId="429C9DDB" w:rsidR="00C56A5E" w:rsidRDefault="00000000">
      <w:pPr>
        <w:pStyle w:val="divaddress"/>
        <w:spacing w:before="40"/>
        <w:jc w:val="center"/>
        <w:rPr>
          <w:rFonts w:ascii="Century Gothic" w:eastAsia="Century Gothic" w:hAnsi="Century Gothic" w:cs="Century Gothic"/>
        </w:rPr>
      </w:pPr>
      <w:r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LuisZayasGuerrero@gmail.com </w:t>
      </w:r>
      <w:r>
        <w:rPr>
          <w:rStyle w:val="sprtr"/>
          <w:rFonts w:ascii="Century Gothic" w:eastAsia="Century Gothic" w:hAnsi="Century Gothic" w:cs="Century Gothic"/>
        </w:rPr>
        <w:t>  |  </w:t>
      </w:r>
      <w:r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321.961.0690 </w:t>
      </w:r>
      <w:r>
        <w:rPr>
          <w:rStyle w:val="sprtr"/>
          <w:rFonts w:ascii="Century Gothic" w:eastAsia="Century Gothic" w:hAnsi="Century Gothic" w:cs="Century Gothic"/>
        </w:rPr>
        <w:t>  |  </w:t>
      </w:r>
      <w:r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</w:t>
      </w:r>
      <w:r w:rsidR="006255DF">
        <w:rPr>
          <w:rStyle w:val="span"/>
          <w:rFonts w:ascii="Century Gothic" w:eastAsia="Century Gothic" w:hAnsi="Century Gothic" w:cs="Century Gothic"/>
          <w:sz w:val="18"/>
          <w:szCs w:val="18"/>
        </w:rPr>
        <w:t>w</w:t>
      </w:r>
      <w:r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ww.PilotLuis.com | Melbourne, FL 32904 </w:t>
      </w:r>
    </w:p>
    <w:p w14:paraId="4F76DB85" w14:textId="77777777" w:rsidR="00C56A5E" w:rsidRDefault="00000000">
      <w:pPr>
        <w:pStyle w:val="divdocumentheading"/>
        <w:tabs>
          <w:tab w:val="left" w:pos="4912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Summary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1DD06DC9" w14:textId="77777777" w:rsidR="00C56A5E" w:rsidRDefault="00000000">
      <w:pPr>
        <w:pStyle w:val="p"/>
        <w:spacing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>Highly motivated and dedicated private pilot with an instrument rating, aspiring to become an airline pilot. Possessing a well rounded skill set, including fluency in English and Spanish, and a Bachelor's degree in Computer Engineering. Combine a strong educational foundation with hands on flight experience and a passion for excellence in aviation. Committed to continually advancing skills, knowledge, and professionalism in every aspect of flight operations.</w:t>
      </w:r>
    </w:p>
    <w:p w14:paraId="60108425" w14:textId="77777777" w:rsidR="00C56A5E" w:rsidRDefault="00000000">
      <w:pPr>
        <w:pStyle w:val="divdocumentheading"/>
        <w:tabs>
          <w:tab w:val="left" w:pos="4616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Flight Time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tbl>
      <w:tblPr>
        <w:tblStyle w:val="divdocumenttable"/>
        <w:tblW w:w="0" w:type="auto"/>
        <w:tblInd w:w="40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420"/>
        <w:gridCol w:w="5420"/>
      </w:tblGrid>
      <w:tr w:rsidR="00C56A5E" w14:paraId="26034ADF" w14:textId="77777777">
        <w:tc>
          <w:tcPr>
            <w:tcW w:w="54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AA6E42" w14:textId="77777777" w:rsidR="00C56A5E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595959"/>
                <w:sz w:val="18"/>
                <w:szCs w:val="18"/>
              </w:rPr>
              <w:t xml:space="preserve">Total Flight Time – </w:t>
            </w: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267.7</w:t>
            </w:r>
          </w:p>
          <w:p w14:paraId="4954CC9E" w14:textId="77777777" w:rsidR="00C56A5E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Pilot In Command – 171.4</w:t>
            </w:r>
          </w:p>
          <w:p w14:paraId="553A9FF1" w14:textId="77777777" w:rsidR="00C56A5E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Cross County – 71.5</w:t>
            </w:r>
          </w:p>
        </w:tc>
        <w:tc>
          <w:tcPr>
            <w:tcW w:w="54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16B286" w14:textId="77777777" w:rsidR="00C56A5E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Night – 34.1</w:t>
            </w:r>
          </w:p>
          <w:p w14:paraId="12CB8D95" w14:textId="77777777" w:rsidR="00C56A5E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Simulated Instrument- 77.3</w:t>
            </w:r>
          </w:p>
        </w:tc>
      </w:tr>
    </w:tbl>
    <w:p w14:paraId="675C1A43" w14:textId="77777777" w:rsidR="00C56A5E" w:rsidRDefault="00000000">
      <w:pPr>
        <w:pStyle w:val="divdocumentheading"/>
        <w:tabs>
          <w:tab w:val="left" w:pos="3577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Education And Memberships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53686098" w14:textId="681A5CAB" w:rsidR="00C56A5E" w:rsidRDefault="00000000">
      <w:pPr>
        <w:pStyle w:val="divdocumentsinglecolumn"/>
        <w:pBdr>
          <w:left w:val="none" w:sz="0" w:space="0" w:color="auto"/>
          <w:right w:val="none" w:sz="0" w:space="0" w:color="auto"/>
        </w:pBdr>
        <w:spacing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 w:rsidRPr="00845770">
        <w:rPr>
          <w:rStyle w:val="span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Bachelor of Science</w:t>
      </w:r>
      <w:r w:rsidRPr="00845770">
        <w:rPr>
          <w:rStyle w:val="sprtr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 </w:t>
      </w:r>
      <w:r w:rsidR="00845770" w:rsidRPr="00845770">
        <w:rPr>
          <w:rStyle w:val="sprtr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in</w:t>
      </w:r>
      <w:r w:rsidRPr="00845770">
        <w:rPr>
          <w:rStyle w:val="singlecolumnspanpaddedlinenth-child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 </w:t>
      </w:r>
      <w:r w:rsidRPr="00845770">
        <w:rPr>
          <w:rStyle w:val="span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Computer Engineering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|</w:t>
      </w:r>
      <w:r w:rsidR="00845770" w:rsidRPr="00845770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  <w:r w:rsidR="00845770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University of Central Florida |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Orlando, FL </w:t>
      </w:r>
    </w:p>
    <w:p w14:paraId="664E8268" w14:textId="77777777" w:rsidR="00C56A5E" w:rsidRDefault="00000000">
      <w:pPr>
        <w:pStyle w:val="divdocumentsinglecolumn"/>
        <w:pBdr>
          <w:left w:val="none" w:sz="0" w:space="0" w:color="auto"/>
          <w:right w:val="none" w:sz="0" w:space="0" w:color="auto"/>
        </w:pBdr>
        <w:spacing w:before="4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Latino Pilots Association (LPA) | Avemco | WINGS 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  |  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Aircraft Owners And Pilot Association (AOPA)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6CEDABCA" w14:textId="77777777" w:rsidR="00C56A5E" w:rsidRDefault="00000000">
      <w:pPr>
        <w:pStyle w:val="divdocumentheading"/>
        <w:tabs>
          <w:tab w:val="left" w:pos="4690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Experience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74E466AE" w14:textId="77777777" w:rsidR="00C56A5E" w:rsidRDefault="00000000">
      <w:pPr>
        <w:pStyle w:val="divdocumentsinglecolumn"/>
        <w:pBdr>
          <w:left w:val="none" w:sz="0" w:space="0" w:color="auto"/>
          <w:right w:val="none" w:sz="0" w:space="0" w:color="auto"/>
        </w:pBdr>
        <w:spacing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>Private Pilot - Completed - Cert # 4551656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Aerowood Aviation - Monroe, NC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79441C9D" w14:textId="77777777" w:rsidR="00C56A5E" w:rsidRDefault="00000000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Successfully completed training in a part 61 program and obtained Private Pilot License.</w:t>
      </w:r>
    </w:p>
    <w:p w14:paraId="450AB988" w14:textId="77777777" w:rsidR="00C56A5E" w:rsidRDefault="00000000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Demonstrated proficiency in conducting pre-flight inspections, flight planning, and executing flights in various weather conditions.</w:t>
      </w:r>
    </w:p>
    <w:p w14:paraId="477C720B" w14:textId="77777777" w:rsidR="00C56A5E" w:rsidRDefault="00000000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Developed strong decision-making skills in managing flight operations and ensuring safety of passengers and aircraft.</w:t>
      </w:r>
    </w:p>
    <w:p w14:paraId="0C2FEF75" w14:textId="77777777" w:rsidR="00C56A5E" w:rsidRDefault="00000000">
      <w:pPr>
        <w:pStyle w:val="divdocumentsinglecolumn"/>
        <w:pBdr>
          <w:left w:val="none" w:sz="0" w:space="0" w:color="auto"/>
          <w:right w:val="none" w:sz="0" w:space="0" w:color="auto"/>
        </w:pBdr>
        <w:spacing w:before="4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>Instrument Rating - Completed - Cert # 4551656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Melbourne Flight Training - Melbourne, FL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26021EB7" w14:textId="77777777" w:rsidR="00C56A5E" w:rsidRDefault="00000000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Successfully completed training in a Part 61 program and obtained Instrument Rating.</w:t>
      </w:r>
    </w:p>
    <w:p w14:paraId="3A6129B3" w14:textId="77777777" w:rsidR="00C56A5E" w:rsidRDefault="00000000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Demonstrated proficiency in instrument flight planning, navigation, and executing flights solely by reference to instruments in a variety of weather conditions.</w:t>
      </w:r>
    </w:p>
    <w:p w14:paraId="3C897BFD" w14:textId="77777777" w:rsidR="00C56A5E" w:rsidRDefault="00000000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Developed strong decision-making skills in managing IFR flight operations, adhering to ATC clearances, and ensuring the safety of passengers and aircraft.</w:t>
      </w:r>
    </w:p>
    <w:p w14:paraId="01666916" w14:textId="77777777" w:rsidR="00C56A5E" w:rsidRDefault="00000000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Continuously engaged in ongoing training and education to further enhance instrument flying proficiency and overall aviation knowledge.</w:t>
      </w:r>
    </w:p>
    <w:p w14:paraId="50DA321B" w14:textId="77777777" w:rsidR="00C56A5E" w:rsidRDefault="00000000">
      <w:pPr>
        <w:pStyle w:val="divdocumentsinglecolumn"/>
        <w:pBdr>
          <w:left w:val="none" w:sz="0" w:space="0" w:color="auto"/>
          <w:right w:val="none" w:sz="0" w:space="0" w:color="auto"/>
        </w:pBdr>
        <w:spacing w:before="4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>Commercial Certificate - Pending - Cert # 455165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Melbourne Flight Training - Melbourne, FL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5DC109BA" w14:textId="77777777" w:rsidR="00C56A5E" w:rsidRDefault="00000000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Kings Ground School Online Course - Completed</w:t>
      </w:r>
    </w:p>
    <w:p w14:paraId="519F1AA8" w14:textId="77777777" w:rsidR="00C56A5E" w:rsidRDefault="00000000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FAA Written Exam - Pending</w:t>
      </w:r>
    </w:p>
    <w:p w14:paraId="5FCE830F" w14:textId="77777777" w:rsidR="00C56A5E" w:rsidRDefault="00000000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FCC - Restricted Radio Operator Permit - Pending</w:t>
      </w:r>
    </w:p>
    <w:p w14:paraId="1086C319" w14:textId="77777777" w:rsidR="00C56A5E" w:rsidRDefault="00000000">
      <w:pPr>
        <w:pStyle w:val="divdocumentsinglecolumn"/>
        <w:pBdr>
          <w:left w:val="none" w:sz="0" w:space="0" w:color="auto"/>
          <w:right w:val="none" w:sz="0" w:space="0" w:color="auto"/>
        </w:pBdr>
        <w:spacing w:before="4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>Business Solutions Engineer (SDET / QA Automation)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SAIC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01/2020 - Current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1CF75819" w14:textId="77777777" w:rsidR="00C56A5E" w:rsidRDefault="00000000">
      <w:pPr>
        <w:pStyle w:val="divdocumentulli"/>
        <w:numPr>
          <w:ilvl w:val="0"/>
          <w:numId w:val="6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Designed and implemented scalable test automation frameworks supporting 24+ enterprise HR and business applications.</w:t>
      </w:r>
    </w:p>
    <w:p w14:paraId="57FB6B88" w14:textId="77777777" w:rsidR="00C56A5E" w:rsidRDefault="00000000">
      <w:pPr>
        <w:pStyle w:val="divdocumentulli"/>
        <w:numPr>
          <w:ilvl w:val="0"/>
          <w:numId w:val="6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Collaborated with IT Application, Infrastructure, and MSP teams to ensure compliant system integrations aligned with SOX / compliance requirements</w:t>
      </w:r>
    </w:p>
    <w:p w14:paraId="63591FF0" w14:textId="77777777" w:rsidR="00C56A5E" w:rsidRDefault="00000000">
      <w:pPr>
        <w:pStyle w:val="divdocumentulli"/>
        <w:numPr>
          <w:ilvl w:val="0"/>
          <w:numId w:val="6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Mentored junior automation engineers on SDET best practices, test strategy, and defect management.</w:t>
      </w:r>
    </w:p>
    <w:p w14:paraId="6D2B2ABA" w14:textId="77777777" w:rsidR="00C56A5E" w:rsidRDefault="00000000">
      <w:pPr>
        <w:spacing w:line="14" w:lineRule="exact"/>
      </w:pPr>
      <w:r>
        <w:rPr>
          <w:color w:val="FFFFFF"/>
          <w:sz w:val="2"/>
        </w:rPr>
        <w:t>#HRJ#5e9d4f7c-0564-46ff-ba3d-cf23c35a54c5#</w:t>
      </w:r>
    </w:p>
    <w:sectPr w:rsidR="00C56A5E" w:rsidSect="00562DC7">
      <w:pgSz w:w="12240" w:h="15840"/>
      <w:pgMar w:top="173" w:right="504" w:bottom="173" w:left="5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81922C93-1602-4234-A1DA-A09F82BADFE0}"/>
    <w:embedBold r:id="rId2" w:fontKey="{CE6EA54D-06D5-497C-B5B5-8559A962FA4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F146C2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E4AC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F9EA4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F6844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D26E13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CF28C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E864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DEEDE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7D2C2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1C603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74E3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07469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C0C2A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874FC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05EE1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24EFD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DA48C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0905B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4BE285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760C4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18235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FFCD3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2C27E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BA4DD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8A6D4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B8CCE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B7A40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B950A6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E4D7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1F2F4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72C9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630D7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5F2B2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8CEC0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2688C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EF67F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77185E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0A84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5EF6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FCAD3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3547C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8A0FB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527B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02E2D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B1852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AABEB0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0EF2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9088C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BE407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99679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F5CD5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7EE5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2EEFD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FDA79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2140561246">
    <w:abstractNumId w:val="0"/>
  </w:num>
  <w:num w:numId="2" w16cid:durableId="1609042276">
    <w:abstractNumId w:val="1"/>
  </w:num>
  <w:num w:numId="3" w16cid:durableId="2090077551">
    <w:abstractNumId w:val="2"/>
  </w:num>
  <w:num w:numId="4" w16cid:durableId="1371497352">
    <w:abstractNumId w:val="3"/>
  </w:num>
  <w:num w:numId="5" w16cid:durableId="173543387">
    <w:abstractNumId w:val="4"/>
  </w:num>
  <w:num w:numId="6" w16cid:durableId="15742012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6A5E"/>
    <w:rsid w:val="000D3F0C"/>
    <w:rsid w:val="0038327D"/>
    <w:rsid w:val="00562DC7"/>
    <w:rsid w:val="006255DF"/>
    <w:rsid w:val="00845770"/>
    <w:rsid w:val="00C5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3CC1D"/>
  <w15:docId w15:val="{BC8DA130-8FE2-4D9E-A7F3-98A56B969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260" w:lineRule="atLeast"/>
    </w:pPr>
    <w:rPr>
      <w:color w:val="595959"/>
    </w:rPr>
  </w:style>
  <w:style w:type="paragraph" w:customStyle="1" w:styleId="divdocumentdivSECTIONNAME">
    <w:name w:val="div_document_div_SECTION_NAME"/>
    <w:basedOn w:val="Normal"/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1000" w:lineRule="atLeast"/>
    </w:pPr>
    <w:rPr>
      <w:rFonts w:ascii="Courier New" w:eastAsia="Courier New" w:hAnsi="Courier New" w:cs="Courier New"/>
      <w:caps/>
      <w:color w:val="144181"/>
      <w:sz w:val="68"/>
      <w:szCs w:val="68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260" w:lineRule="atLeast"/>
    </w:pPr>
    <w:rPr>
      <w:color w:val="434D54"/>
      <w:sz w:val="18"/>
      <w:szCs w:val="18"/>
    </w:rPr>
  </w:style>
  <w:style w:type="character" w:customStyle="1" w:styleId="sprtr">
    <w:name w:val="sprtr"/>
    <w:basedOn w:val="DefaultParagraphFont"/>
  </w:style>
  <w:style w:type="paragraph" w:customStyle="1" w:styleId="documentSECTIONCNTCsectionnotbtnlnk">
    <w:name w:val="document_SECTION_CNTC + section_not(.btnlnk)"/>
    <w:basedOn w:val="Normal"/>
  </w:style>
  <w:style w:type="paragraph" w:customStyle="1" w:styleId="divdocumentheading">
    <w:name w:val="div_document_heading"/>
    <w:basedOn w:val="Normal"/>
    <w:pPr>
      <w:pBdr>
        <w:bottom w:val="none" w:sz="0" w:space="14" w:color="auto"/>
      </w:pBdr>
    </w:pPr>
  </w:style>
  <w:style w:type="character" w:customStyle="1" w:styleId="divdocumentheadingCharacter">
    <w:name w:val="div_document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144181"/>
      <w:sz w:val="24"/>
      <w:szCs w:val="24"/>
    </w:rPr>
  </w:style>
  <w:style w:type="paragraph" w:customStyle="1" w:styleId="divdocumentsinglecolumn">
    <w:name w:val="div_document_singlecolumn"/>
    <w:basedOn w:val="Normal"/>
    <w:pPr>
      <w:pBdr>
        <w:left w:val="none" w:sz="0" w:space="20" w:color="auto"/>
        <w:right w:val="none" w:sz="0" w:space="20" w:color="auto"/>
      </w:pBdr>
    </w:pPr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divdocumentulli">
    <w:name w:val="div_document_ul_li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Luis Adony Zayas Guerrero</dc:title>
  <cp:lastModifiedBy>Lunar Limit</cp:lastModifiedBy>
  <cp:revision>4</cp:revision>
  <dcterms:created xsi:type="dcterms:W3CDTF">2026-03-28T20:29:00Z</dcterms:created>
  <dcterms:modified xsi:type="dcterms:W3CDTF">2026-03-28T20:31:00Z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5e9d4f7c-0564-46ff-ba3d-cf23c35a54c5</vt:lpwstr>
  </property>
  <property fmtid="{D5CDD505-2E9C-101B-9397-08002B2CF9AE}" pid="3" name="x1ye=0">
    <vt:lpwstr>DFwAAB+LCAAAAAAABAAUm0dyg0AUBQ/EApFhSc45syNnkMhweuOVq1QuIc/8ea8bYR6iSQoXWJrGIIYScAoSWAjHUYKFEBIR6J2Mxtqu3aq0sWRbw90sy0DjwRTn8rXHcghBlGI1tP0XfPSfFbeP37i49GG0mxC1C4KdZCt/iUEUIG/vMoWF9bPQOqFJsK7iBlTGnQRxXt3iIYWOAUuu4XqwLpIhW2BKN4B36W8EdUw23SSlDSg0WwhmfsSK9v0</vt:lpwstr>
  </property>
  <property fmtid="{D5CDD505-2E9C-101B-9397-08002B2CF9AE}" pid="4" name="x1ye=1">
    <vt:lpwstr>gKGL/qfibphIM25u1xWMUWBbGXVEAUnpxwD516+s/+msaTVJ31uXOz7D9YIBGPAE7f4t5mYYjqFjp9ZihbWaw2za7fuKT5kLHy6JJ0YnTy9nViSrv0j5OPEBMdDDJ4YhXOWmMpNg/UwXx/jNG7vDTBVyUONjgfC4kcz2XeynCFaQFKMlHfk29CHegSl4JVjTjLzS/zT1mzraqV4FJMqpk3UluuIJzaRKTzpLuhf6TeKz2I3Gu1IVhPtSEx/viU7</vt:lpwstr>
  </property>
  <property fmtid="{D5CDD505-2E9C-101B-9397-08002B2CF9AE}" pid="5" name="x1ye=10">
    <vt:lpwstr>6eM4bWU6DcNB7YQBjvfqHoSN+eU+B8xtW8o1lWngOGEuUG/1fCDXlWgX0T+KbzxM2NtFs3Yk7dj64CBERsNG3niheopBHQu5frVM4/jLP/UNU62WpLaoAODi6BS0aXMkGzPZ5IZthN3aITbXcvWMM//ZKeoCwLH1UZFA6oUMQyPBN+O41wzwTyRebdIySwv20suG87bLfMpcpFHqVvXmhf36YqisXclAfpWbsoakrSsppapCz1667pAeoqrzF5v</vt:lpwstr>
  </property>
  <property fmtid="{D5CDD505-2E9C-101B-9397-08002B2CF9AE}" pid="6" name="x1ye=11">
    <vt:lpwstr>gCpcwe3bxg5B/i+H7ez4NbtW3gvegFzJWmkBeclYldBvMpfrm3thLG60yN5uFWonOaGPr/MQRCGTkrPTXdRZ93daf+4n/zykpYUYT4TGdZhMS1coypf7SZeyDW9t/0QDdGDCwGGm5yJSrJNJoxpP6Ll28mxl9vHKYALk7JPQNlpx6e6BRQyBngfsExvGnIzOXcy6WQSK6XNFo7INO53VS0OsIUDbH5j8XNHLBhsXGAtELbYYv1W3hHkdooP0YVX</vt:lpwstr>
  </property>
  <property fmtid="{D5CDD505-2E9C-101B-9397-08002B2CF9AE}" pid="7" name="x1ye=12">
    <vt:lpwstr>kiV1oVHFxBfjTeuwjlZirLLHjpapPz+zB+sfS17rEGxrqveOZUOBiVCfY1xYwmDpIvCfheP1w34idxlH31EAg2Zlnv0oIZDp1T1lFvANqZijGZH2doriibEOD5j0m45fl5EzNFks/MTredqczzWbi5y99OTMwE/ZTQtTahUYg1kpVjxS8MRXbJjg+blAmoQykZBQzudTuUPcy53uqEF0nv2+9AoOA8hr/bd/WqDuOc91F0lSdKvdKd+wa0SDWYu</vt:lpwstr>
  </property>
  <property fmtid="{D5CDD505-2E9C-101B-9397-08002B2CF9AE}" pid="8" name="x1ye=13">
    <vt:lpwstr>t/Z/e52c28LXhBfwIfuCUMMVBEk09YKbU3xXIxHuye5CEOHxEVdSzrKF9/5xkkHG497sr6im7IvtIEtLAM4V20wM6GnKKQol/5DWpkZI5vKLQJ80LY3Qgmo5GAV1r++sgIbXEwr0aTbCLzK2SFMHnv3e8k/QvEKL1IwmwqsmhvaLJiQYhRtnQDzKt3eCzliY/2t2eXz0GMBT96oVA88tMO/jXm+MQWr/sJ87YrBp7j3fao9zH6XbSazyINwJojm</vt:lpwstr>
  </property>
  <property fmtid="{D5CDD505-2E9C-101B-9397-08002B2CF9AE}" pid="9" name="x1ye=14">
    <vt:lpwstr>z1S4mC0egF851LTrdvaIbSqrVNXtw3/gd231qH9t65lXCo4DJglRIGDEN8Qlw3OZAAxZ+35YLN1Q1mqhrWWZl7W1F+Sc1AOUc9qJNSqoZ2AggsU+ytxzbsG49m6h/GrXagqEey6eVsNC6pToXsshezX2DfL4DTFAsd9s7tQ3ZQvh4EQWNWH3ZaB2GzKTqZsTRZmV5GWMPYwET+CD9R3BKUy43xeET4U45yslvPKG+0+Q6skU6zb8E8rwnLfZxGu</vt:lpwstr>
  </property>
  <property fmtid="{D5CDD505-2E9C-101B-9397-08002B2CF9AE}" pid="10" name="x1ye=15">
    <vt:lpwstr>6h1pSPirGdUBLzmyBMVkKC5llcoSJGiBJ/oeNU6XjASrqVfd1lm/s3fUTxm7wd57VNUVMgEk8INXuwtSpk9axEJNnR0ycgq8bfzoIbtsyWm1C/fIcgzby64Vp+6PqskHaqD8jCCYz66PhE3UAojOvzQrQuJzifIncSQ6EupiBiV/L61XuWxVksiErPG2wgkDClQanN8YPrEefz7HPtgFLIdsJSRipW05on6ugrnpYNuaEpN245hFYLyA9yZIkar</vt:lpwstr>
  </property>
  <property fmtid="{D5CDD505-2E9C-101B-9397-08002B2CF9AE}" pid="11" name="x1ye=16">
    <vt:lpwstr>Zm0XB/hzbVN90+uMuWfMklZnGRTVlGZR4ZQSIA5LcXK1sysz6O3RX6A6ZjHAObuMTORkwtlLaI4fph36aX8BZvLBRnEKq87o8wWmg4+nRCKT1DAnzoNMWpFVXqFvkjD8ZCR2ylyQBw6DeAIWZCc9Y8HoOLt2qpPMZV51H3PYzkbFbzPvUGZv9MbjJyPUiNLCBCP5ZjL0g0cM7apn9ZJlQeOMnsITpZ11dQxk3xxQRjD9rFP+2eF7x5+H6328qQT</vt:lpwstr>
  </property>
  <property fmtid="{D5CDD505-2E9C-101B-9397-08002B2CF9AE}" pid="12" name="x1ye=17">
    <vt:lpwstr>HcZWpXLAqFUQlIyQDHbhhx76K8rkAcUnZBXOs9WmlHVphASGO5eatptF+V7cvSTBfhrn7MP77YpyLgu3LyGy6iAmlCY4iS/tIwhsoH2U9SA4PK1CyCA28qU6XVCzdYynw0gsh6sZMlQp2N/L3K+8gvjrNOKtY+a2z1kt6Zj/DiG/eP0tFx3R7BwLWSzQQmwor1REwwlLq3fpb1eHpoSwsJxI1x9rvzapfz9ZXMItT7pQWmLKnpnyEVG4UoSLZ70</vt:lpwstr>
  </property>
  <property fmtid="{D5CDD505-2E9C-101B-9397-08002B2CF9AE}" pid="13" name="x1ye=18">
    <vt:lpwstr>xiZMAf8HY7q/nmo9d3sYOdpZTqyGwhxSSD4A+rHMvHxtk3cYVvrWPYvTejBEF1CKvnj1dCSQKvsEdsi8MUzdEqZ2BkcKIN9wxXcM4Bh24aR4wwOWnYkikD/RkKKCQgA9xMEZA7K4zMl8KiwzXHi2PItrq88M50ceNRnGChz7bdgyLeQnEqf5xqIpe/ffAwC5nsIYltFbL+6feO1lCRTHR9mLGPHoir5CI26nYf2waZSx2Xf7PvjavNDVjaQtOOa</vt:lpwstr>
  </property>
  <property fmtid="{D5CDD505-2E9C-101B-9397-08002B2CF9AE}" pid="14" name="x1ye=19">
    <vt:lpwstr>Uc9uraFZEf6Vt4pG7LQsTO4fLkRXBGgCUZ8KKtnRFgT0WhJwSwKx9/sciSryrkP9ylUMOMZu8pYk248LFl3tkXKYlni7NXdapnDIUFW2pYN9Rif97cY18F/xagzFYfn96oWHNEejuHCV3YKv7g+6pgOT3RNNCOF/TZF0YBUCNof8ubSXtZW7Rm9QDHyofoN+Be1AnTJgmLqvx2RnzL1eL9yjcHAd/qNhecFVaoMgTBUbVnMrj+QEVEAvd0vEUW5</vt:lpwstr>
  </property>
  <property fmtid="{D5CDD505-2E9C-101B-9397-08002B2CF9AE}" pid="15" name="x1ye=2">
    <vt:lpwstr>NEtG7vhx0uRz408XOz8ckJKUrS8IEscgKJ6H7UmtuTA2BntKalbWW6MXG1iE0Mc/bVw+/OZNY0x5gNdriY9UYaU7Cc4xu9OErU9VAXGYbk+6UpTbwodxSy1Hf3RT4fRl0k58PW9PBFHHrcZLmwOUg9nfJ06h7rxMkGA+c2UCzUzXWPZTUSUlhJ4y5t5POGYwutkI4znBlWkg4CrSR+N48MyMRaoZhO+K/B23Cxk2s5l3CbtGnSafNWy5kmeR5I8</vt:lpwstr>
  </property>
  <property fmtid="{D5CDD505-2E9C-101B-9397-08002B2CF9AE}" pid="16" name="x1ye=20">
    <vt:lpwstr>AGJzBbYfUA8GtkAcra7obEXzwnwrm+kJcri/IG/y+O2z3w1Okx5umt6FZXETthoOhLZ3Nx9mjVHcEOLzMaXvbStizXFapZq4BonYHFncIenJb5pGHpwTtZXIXL0ayNnnavyJb/C1s/xm30kVcCmQDY2Qyc2I2YeEgPrJHEKrY3I9OeT1YeHFNHvQWsXo3DOKZg+HjDftD+LEMfgVlWwCozrtbm2exaHcwXkmwFBlJ735cVNahIwe4Od8+95L3/h</vt:lpwstr>
  </property>
  <property fmtid="{D5CDD505-2E9C-101B-9397-08002B2CF9AE}" pid="17" name="x1ye=21">
    <vt:lpwstr>3B+3ET6N9YBRlz9zh+aYB/xYchbi3LVEs5s8FDjIz9K7sXPhWQj2XvPEgFRHEOSvwHoDvsVXqR51c/l/yhC/MDnNdiM/rMwQ47Oepv6y238y3//rOLJY/0XMm8pOUc9KsFQhh1/O1bgQCCoY/5DHJvg7oXoa9NJwrMgetlf126zZ7zjANfm0pUeCfgwRJj68mV9alI51jUpFVlB8zPlBYGs7oKiGbX9Nj8PbeBx7sQwe07XfoGL6vhwvgV0L1HS</vt:lpwstr>
  </property>
  <property fmtid="{D5CDD505-2E9C-101B-9397-08002B2CF9AE}" pid="18" name="x1ye=22">
    <vt:lpwstr>j6tv87/SBeqO+TLBZO9oeB0aMS/z7V/qoH9pk+OuDzgQvvtBO7n3TOiZ9QNtlx13VqxJCVaoYHCYIx8yNRBb7JNLurkPXI0HSWIIO48semwrSo2yZ8UAERGE1thqg6JL0mwUSOtJw/EKh8uiLnAmsdK8KkrrPIy7E19RusMObRJLnQcvabG6134Eo613R1Q2JTuNv+QA+5BIUvHOdVGjlntiBPqGs7AMY316yVs0dueLKzumvYXVI6aVFa7d4q1</vt:lpwstr>
  </property>
  <property fmtid="{D5CDD505-2E9C-101B-9397-08002B2CF9AE}" pid="19" name="x1ye=23">
    <vt:lpwstr>SMFI1JnRhEkQzm4wftQY2gzYQUhd1GglEbOqufxewEDX9JRc1d9J1kgbAGZhS9C/JouLFcXUiDocslmeLjXwZDwrdezzOIP4X7WDgjagLS4XGEPQ66eMM0H5CPYZ0BdeiQ66FNJB6myj8pKMgrn7FxdoyHEsQlxBwzLfVkBsidmMm6BOmysK+AJGZ8Psu4kag01AcG1lsWmqQEC/Ieo15rSP3tN8GBqo+mDaHr0PeBFWfAtMfoJTRdr1YGpUE+d</vt:lpwstr>
  </property>
  <property fmtid="{D5CDD505-2E9C-101B-9397-08002B2CF9AE}" pid="20" name="x1ye=24">
    <vt:lpwstr>UOTsCRc5jAXR9e14WyJczf16sNyL/4SVGFEdoGWKEjlc8Ft+L2LZAKhi4j0qKSJEeEwL1DA8gVYgOEC9MnLcVKGbmc+0bnr0e4MaxydnbSeSHMDiKxi0UOlgoiVmQ9v41bhivHiBEQVYUwOJ9Woq3wWqi5PzKxOPh72KfwegKigzycWTUanRoe6M+O1vlRboacOpu5W0nwm7rQ0XgNJuYZJr1H+CTDOXoUjfk2MXez1DDdNaxSIYUcCsy1yhQJP</vt:lpwstr>
  </property>
  <property fmtid="{D5CDD505-2E9C-101B-9397-08002B2CF9AE}" pid="21" name="x1ye=25">
    <vt:lpwstr>wAV06lGIgecw7fa/RsvssKOcMcs7iw9dyM5B0OdsHsJVfNYISKqbFZjbp5MDkJ+j8LPmsi80zEUQCFyR+kOFpcSoDfxwQ1ximCPdFBWWL5w9CsENdvBsll+1ie1DSfs2c4RhAb4pHzikooAOE4kNZofAHZtA6CzrwWD7YJLWVhkQYff4gX96+s94GM6K3KTd0Zp/KzNostsUJSOozjnL5wlTc5jmaDEOqXCjcn1XKkaQe1oFUQ0AbigbM7s4PW4</vt:lpwstr>
  </property>
  <property fmtid="{D5CDD505-2E9C-101B-9397-08002B2CF9AE}" pid="22" name="x1ye=26">
    <vt:lpwstr>FwxXnH2n42VXM3ioXzTugKKta4py92XN5irHMDU8AAZlYbbmsiUt8+7tBp0wa17SPW/+HbfGImLR3FfHYPMZxUe2bZd3Calx/BbwZffoIK/VF3F2YOOTJVnzjxJttawclbmgoUuM+X6VnV93S962FOWwjgrbQB7xtdIzDIreW3kPHWSvSESHMqvS544s1gO2CDeJfBSelDwGo8nSUS8PNqp01Ui5A1tX7ljn99sR1N+0dVXMnsYF44DAYAlQffG</vt:lpwstr>
  </property>
  <property fmtid="{D5CDD505-2E9C-101B-9397-08002B2CF9AE}" pid="23" name="x1ye=27">
    <vt:lpwstr>5PLEG/6cREVuNMGw7h5KU/sV/WpZCRmgQpzl8CqN6v55duKLFPLeL+HFL/RhFuM08u/4IiO+pMW5ZyByXR9wiE8nz0T8i7WYi/wzhY5T8Lmzdrs9mPzIREZveUsKMe3+3EmW5UTT7MovSGaKxwOYzNlli/LohPF8Vu7gX2UwY04DIXUBcdkLc5DSbHfJHbkY+UzFHAxfikNg5yICUqG9133WWUjs8f6rjKyT/icy1ZoA4zkhvNO1/ZTy2Eg3J3i</vt:lpwstr>
  </property>
  <property fmtid="{D5CDD505-2E9C-101B-9397-08002B2CF9AE}" pid="24" name="x1ye=28">
    <vt:lpwstr>u4pyGQBqHgdJkLqzZKa7HCIiB3knaw+20iyvPoKl/3rYTphGZkYGFRhyKy1aYnIigX/yJV92HQCMe1xccZL3I+oiEswQVIIgnpWCFKWwDqWeANjEn9CqH90JgOYjQbwdrfvurF4J9pcEIQTW8kTiDR2Al81l4DdKsLkd9+URx/KXAYm1BJVbu1kfGo5WxXT87JNjy53JEEr/7t1OMGS8g1X1d4pr29QCa9Bx+gObtlqlJ8R+G3xV8t0iiP19X2J</vt:lpwstr>
  </property>
  <property fmtid="{D5CDD505-2E9C-101B-9397-08002B2CF9AE}" pid="25" name="x1ye=29">
    <vt:lpwstr>EVCgZk7biANn4N51CYfzZzL08/ALC2kAN861uKtC4t9yz8KomF/TzgN0lbvTF7K18TLX/rr8WkhLV16S4jlPKcDMJU7Tli4dR1o7grnhd9yJZQgIKF5/SU0as9cXfWHfRYdu0XH+utfDiyPh6D73X7Kd618p4wfSt4TBOeRHzpS/oC3lJUK3LXAF+fZyPOyGOrs2uQWFP6qhK+oNY1xbg30hWBYOAOpFI6rGcyZ5qgehMSOs/V1pwyIZX3C6Ty8</vt:lpwstr>
  </property>
  <property fmtid="{D5CDD505-2E9C-101B-9397-08002B2CF9AE}" pid="26" name="x1ye=3">
    <vt:lpwstr>seAfQvNIz6S+2kDfyLx1HBDGwrf6c29jSlg8hfkZyF+ia0pRZ+tNCu9K1Cz9MSKflrCP5BaLXBOjEvAdhbf+WQnjnWb99jUetjsVsFjqfw2fr41BpF6TMBWoIOShY45qP/qoF+p/Awf0W7bKTfDwmOyG6B8D5GID7qL5ZOMSY5M5s9Kv62NFywhuEqZ2lv4kOdVwpb8NYaHNZOdH2jLZkjGJr6E+Fk/0ZD0JxObeJulPcZ1CYjQa0Qj30W2r8aU</vt:lpwstr>
  </property>
  <property fmtid="{D5CDD505-2E9C-101B-9397-08002B2CF9AE}" pid="27" name="x1ye=30">
    <vt:lpwstr>W8ZeUReK20xUR78SLivpvR1IjhCzlIM8L7SpJH5A1+xls1VyfVwa9fVGrtgZSKa1WCzRuXa6g/tyh8IdxOZs0P8MHebGO6Sm0ZgtHhEUheanKL1M4cT+0S8xzQ+eKuIAxytP2imjC1i4i5grmjKhkDfads93HvTKLBT9BAwcKB17RkoC6RQbB3eZoWpJEvP732Z+XFxpkKvrxePyNUHy8wdBLJGdPBvcx2BuGFLayBayXhSpA1tvzazf01cmq2G</vt:lpwstr>
  </property>
  <property fmtid="{D5CDD505-2E9C-101B-9397-08002B2CF9AE}" pid="28" name="x1ye=31">
    <vt:lpwstr>2A5mM7Ctfoz/7y7mZijGH26N2RVyXvAO6owjYs1w4IfE0RFTOqwxlqX0IWWGrcJr4VaRIG02Qjld2blTT53z3NmE2qX03aQdw+WYw1fIpWi3mFv8jNSKXwFUhp9TsE9rvMAyDhauh68ndIhQ/Xa8eJThIi82n4SmfEPeKV2C0e2GrHjGMQwPIHFSSKg9e+lol0upDtqk9WvVcKH5pJqDd8t736oNx0V9wOuxt0G0Djr8JcuALJFxTL7DQVddPs9</vt:lpwstr>
  </property>
  <property fmtid="{D5CDD505-2E9C-101B-9397-08002B2CF9AE}" pid="29" name="x1ye=32">
    <vt:lpwstr>hyQXAilCNCiil+xmN/fMcEZGfrB6fxQk3l0rLtwgY8B4T51zSbaDJd7KGaLR/26N3h0MKjr2u/6aFwozo4v1/9fbsYQ5BvekNeTG6BSKfLyad1DWQvoF5MTs/29DOMZMwLPmMoEh+SC2l3LmH8iZg6eHjxisIM3+7p5j12DtofLUyb5kaj3totVviQTumvH0IR1nq9T3NKiEr8dxRtoVYO/H00OAdw+l+LhlliX2HRqh7CMJsoS37DTz7KNWQp7</vt:lpwstr>
  </property>
  <property fmtid="{D5CDD505-2E9C-101B-9397-08002B2CF9AE}" pid="30" name="x1ye=33">
    <vt:lpwstr>qkffML82Lu5OzPs/cYi7PX2FQE658ixeunt77nluZ6aA0f0IZcBnNKrKKQeB7fVCp9ZvvW0VBbtTsgJ400DraGaqzwrVtrdCcBpVEq0QGKu98fJEY0Z7le335ul7IBPlTck0BVQ/Xf3Tbz0MLKPi8okDLHp/k3B24V+30zPc0GzZhrU63XIWbbruzkU8Zn/WHi0BDgTm2rJkWCQN+xeasC5hL4tRiMOrt4ANU5NpCWOztFnbPdvoL4lTXDdNvQ0</vt:lpwstr>
  </property>
  <property fmtid="{D5CDD505-2E9C-101B-9397-08002B2CF9AE}" pid="31" name="x1ye=34">
    <vt:lpwstr>p4ZY2oOp/6mI35Ypt9lGTwV0dX3RD9fBZBXkQPnpgNtJ9oWxJu7BW8D2HttdzPx/sGqNOF9/21uuZYKZcUZGJeiiBoaOv2x24XUpzQ1SfrGFnGcKp28M8eUm4mtE8kX/zUoVxY1aeo5c4vDOQDOGwhpg/+E8cuexxfHdATx3qg2pbxnpSnLCYT9RRItJ4mmHvE/QB4jC1CLxx7RV5FnLR6qecJDLDy7w+0nk321gFXKDafj0uq4pThekogSS9j+</vt:lpwstr>
  </property>
  <property fmtid="{D5CDD505-2E9C-101B-9397-08002B2CF9AE}" pid="32" name="x1ye=35">
    <vt:lpwstr>BwbWNtNPlfmecqgqHae9BzmvLofwKus9UNLR0+TOHB0kcyqrcC5s03UoFUQ1JKPSO1EtBXxjKys68fNWVXwZumBqJ2g65HB7kVMAzlIn0c/cBGwIzTXkahwomc9O5+EjhJc9LWjp4oS/gQBrvR7ZhwZDqqQcIQpNJGct8osMrlQy/uV+kqbxh2oFoNpyxZKkH4MuplqbliMQpaDwtHloeBA6buNm5U8Md8TVDNvQPie0TXVLNDSi4uQYyG/cTpV</vt:lpwstr>
  </property>
  <property fmtid="{D5CDD505-2E9C-101B-9397-08002B2CF9AE}" pid="33" name="x1ye=36">
    <vt:lpwstr>THP59Vlvq4qDLMgvRSsQ0IMPvlT4GAZZAz2w812lnwG4bgp+p3X4OcyP3cTQHNWTeDgN5LgRy7MqBxWemsC7CqJyS28zOwhSlIPIv6N5DTrllzHWRKh1cDuvICiO5UkHWIyzp3pfkuSkpqxZvbyKzI1LJxz3wZhh1nSwEwXl4QNSAfBum7noYfn247T+sMD5blqnCxJYqu2v+5m9DLfTbc+WlJO3ciTa52sR9ichyV4RBGtEVmrIcJX5xajNZgK</vt:lpwstr>
  </property>
  <property fmtid="{D5CDD505-2E9C-101B-9397-08002B2CF9AE}" pid="34" name="x1ye=37">
    <vt:lpwstr>vqZp1LN55AyjQbYBGVgpbAacIRdwyAayNU6owcAGaAiezR8HVzKQiNsBZjvr/93l5ZPJKNDKCtLz6UT4uL0Udw0R43Zt4GbKwoDCw5n86mlSyJSoZSRkzIRAc30LVNeTvLtFTsLgFz4Z+xsxMIwN7gng7vEsDZLgxbmgH+QVeQLeqKoVIAw4KXnN+WyNG2nTgysk5uXmMTnHuuNd1wXhg4P7iY2liwYoxFQ2sN+BTiqRgfaaA5n5toCDIgdOGv/</vt:lpwstr>
  </property>
  <property fmtid="{D5CDD505-2E9C-101B-9397-08002B2CF9AE}" pid="35" name="x1ye=38">
    <vt:lpwstr>UXvYvaO1Z7IWfBD7/c9ZuBnYB8EER8L36w7/UnFvvNaPWm5TI0oQdO1eJpzAnB0HQ0wXsZbS9oukJgQ2WTB/BQCiAg4CjlXW2NvUiX+bOayNV0Rdw0SG+qHkCrcT5wSyX9cg7yndCTj4X9aea7ImJy4bzynYpBl0TSYMRNZewIzS+GomdFQOsOQEtH9tK3j9Mobs4AQfdAygpTrSPusuurejFy0lUjCFUqynfLbWwjyppYUCy9Tz+/EtMvZKQDt</vt:lpwstr>
  </property>
  <property fmtid="{D5CDD505-2E9C-101B-9397-08002B2CF9AE}" pid="36" name="x1ye=39">
    <vt:lpwstr>97W2nWRpGrU4LfeIsQZUPtDF1OedYmX+4igXfztb6z//lqM4waIvTXulg+weaOJHM27X0h01xwAvMTIn+AajxSztyw8Ux06O2fX01D67pCFusxTWCbCzUMaYvG015q90wH/t59hnshgKLZPZqzo+pu4cDijENc8XmTkBUPxS/v5XMd+LK2od+cijAlRGbfQiGe7r7dpExv4ycrKh8H2aRzWS7IjwSIvZs6Mf0M0TIbHhPJoq5Uzt+b28zFKSJL4</vt:lpwstr>
  </property>
  <property fmtid="{D5CDD505-2E9C-101B-9397-08002B2CF9AE}" pid="37" name="x1ye=4">
    <vt:lpwstr>RyfKyXzuHaKgZSmfGvfrE1/uSwjdHJmnPnNfEa+ZxZAeM07XdW9I0NU4+MmM1J7VJBTClcjckojtGooUQcsazu5W6/lSB44UP4O8PTFujmL+QlY/NEfeL719TquTm/fDJleoGKi25+OEQowfG/mZrGzdeU1EGvOOhldpRuoiLGtnTeqcuqCFmVq2+XJLLCN1Q2ovMLRFLvDCiN/HbU2m7iPOcnOQVd28YdAGYvUTRBt36CewUReArSPKKN1rEgf</vt:lpwstr>
  </property>
  <property fmtid="{D5CDD505-2E9C-101B-9397-08002B2CF9AE}" pid="38" name="x1ye=40">
    <vt:lpwstr>ngy5Po/QzztYLF+DKLBZ6iMSrgepH0HhlG3zzFtqM4VCqxeCXxssXTIeuCYktL3ZUExmcRcpJwQ1vWDZlMjCnIa2md0FCVnJCMO/j0zx3vFiCJOhtqYM1SDM9mfo5CUuTFlk1Kmo8C8WaYx9j9YIh9ASDvmQnZIEJcBe/ODvTXfjRGNLmfCo33hiSBZMsC4Af2UVO4ywVDQzP90OjKU9Ki1U3d+QN8Ro6Ra6cRLScY6caf4s4SPV+PZr0+Yp+Lq</vt:lpwstr>
  </property>
  <property fmtid="{D5CDD505-2E9C-101B-9397-08002B2CF9AE}" pid="39" name="x1ye=41">
    <vt:lpwstr>P1wFDng2y9H3VxLPojjghDc7D9e0oIHKcRBEmyQKqsHsVJXIrvjMl3BYKxDMQgqBoSzY3i2zLOB8lsOmQ+TDJNSFDCND45yjpwG7A5yugEyaWEK1ugXj8qDTEWSey75T7QCm21yBNL3j6Rpp8KNLObYp95WRt9BTwgcJFTnZPD3BSQU5MO9yuatxykkNSE4GxhES301DV6YhPISXTw9wqRrZM6/ed94tyDLPdmPKY3I02znue0sxxe+o3PVs7P+</vt:lpwstr>
  </property>
  <property fmtid="{D5CDD505-2E9C-101B-9397-08002B2CF9AE}" pid="40" name="x1ye=42">
    <vt:lpwstr>LqnzOYRA/GNZS9my2Y/CwMpHE4dwq/J91vXSvnt+ZbZp8vhjucIwa+hWWu+nuDkr0P9FYBr1xTqoLgyQyfdFLjMFkV0xqtEz9/N0hiTVqBsX0CWFaPOgIa6lahHxPR9rBulvVLhmVRfpHavrRW+Mlp85nICppiQ/54V9OD+xGAREKgYm9pyiSfsCm4w6o44kDiTY+f+eMTPAlJwNduit6pw0zZl27qEnT9YAKqwPmLKcxnx4ysmTF54uULJ5o3Y</vt:lpwstr>
  </property>
  <property fmtid="{D5CDD505-2E9C-101B-9397-08002B2CF9AE}" pid="41" name="x1ye=43">
    <vt:lpwstr>co2ie6vNuXihMVfUTVrpXq5RwbeMBY1GWL2OSWHJJMsaGWcTPCc7OHximjoCkWu7sa7/RcBfiBuUUlH6gEtPBqCXDMjeexmYPWYThOoWvB59fqdZxS3Ve7DOGujMaRsMPay6G2pW1el3uXmfR1xE275cxl5d/8wvLs+l3fFH3uo77jMrFKIjJeAA45EzFhHaoPyUyljmvy3ffF41krV3CRlNlRVVm09utn83KAHrUrXRChoYiB4Bk9+oF79yo8B</vt:lpwstr>
  </property>
  <property fmtid="{D5CDD505-2E9C-101B-9397-08002B2CF9AE}" pid="42" name="x1ye=44">
    <vt:lpwstr>LT4q2+FTRqjDz2rNqMY+jaHQ9DuT/F4s3qqk0UKc+AZcUdOeQQBdZvv5xeZ38GNSJID+3BAJSylUeGZwqD6u6PtfADe1ms91DbeGq/XizSoQrSELklVnO9ekIa2PJSiUe5ni27zyvJLnN2lEwZCuRHu6RUuBbICjNpPPvgwzlHVm4+DNA+qcIyArkvuYFpPUDCQjGpwruQiytpUOyQwMw9s06WMTiEQCcSRcCVwTlnzQQ0b1HcLx8j0u0+SWftj</vt:lpwstr>
  </property>
  <property fmtid="{D5CDD505-2E9C-101B-9397-08002B2CF9AE}" pid="43" name="x1ye=45">
    <vt:lpwstr>UCNe48hr8NLgktUzP7kSzFwY3jZQJn35QiK2FHjbweAfC322f64fqF9Vse9a795fAotpQabm9oGDr3P1O/58HapGfM/mbnUprz3VJhRVCiW4brSyrhh8mEF4fnM0U7DT5RfkA0RRdJn36lWzEsKc6gh/FrzRy+YtwxAGzAg0IYbrvAorNaW7LiIXThFjt4tNIFNLSjDuYFEWKWTUobuF4qPop22GpzVtOAvfjcv6qdm7hHl7EcBhpWy78yh9Pfw</vt:lpwstr>
  </property>
  <property fmtid="{D5CDD505-2E9C-101B-9397-08002B2CF9AE}" pid="44" name="x1ye=46">
    <vt:lpwstr>MI+5SWiBpCxX57DXogp35nRHfNxMsXC862JCYgejRFsgD5/IK144LImefUJbo4T+ax26i1FLuIgVbcUAvtJ0afV91BEKJcAA6+3djWQQJiDgp/x0lSOu4cViepYa54jV6ub3OmDXD1HhK4OYmcP48VB9Li1SmiQkZtm2zKpt+fbgITV9bGADfqx+qiSeUiMgmLag6W70q+0ZLNj6YeJkdmbWpMn0xNLuYzYRX6PSlMlywO1Rq+D5o7JEuwVj7V3</vt:lpwstr>
  </property>
  <property fmtid="{D5CDD505-2E9C-101B-9397-08002B2CF9AE}" pid="45" name="x1ye=47">
    <vt:lpwstr>PDGhTGZ/8OmKq5ph1p96SfCemupkvA19kdU+d8vG4R48QQULhayZyvOrCVtE2Y3Htn+/XyP4y6vnAZ4YyxZRW/Xyx/arjJX4e+zsn9r5oiEzANMHEg1opLLmHHhKuVb/hqg5Jvtntt0wNdMkYecAcRPA2OJngE1obCPPve61AVVnpc7uAMAXSUeiBbl/D+NYuwQyDD+d+qJx7UYZ3ylfbdeKy10EWgs7j6wm4/BG7bdLmx9MdoRngtqMpAkEQi8</vt:lpwstr>
  </property>
  <property fmtid="{D5CDD505-2E9C-101B-9397-08002B2CF9AE}" pid="46" name="x1ye=48">
    <vt:lpwstr>cGkrhMjGYDoSAaycIrz1X3qlmKv5rgnLMCM5BqolUYHLr6HvX2nv3PR43uPdSZXxIk+6m9SKLrixwvaHj3HHh9E2GjsuP1qgtt3Nlq1SGZC3+Q7ePmTX+GXEtrfZtBQ/Iye+GMI/2RD+FgZRPhrApAh+qbd+wLQAsr7tVhCj/hrdyJTtkQPOy+R69AKDm2yYNCSQejV1xmzVbu4f6SV6dfoSwjCBpo/fQov7VtYXwL9AF0LuQAgXFXNEeihk89r</vt:lpwstr>
  </property>
  <property fmtid="{D5CDD505-2E9C-101B-9397-08002B2CF9AE}" pid="47" name="x1ye=49">
    <vt:lpwstr>zvkVDYti3OaTi42Ac/NhZLg8fB71hcUY6s6RKKCyA5qdx/nlLvxLqVo3ASPEnwReTmR8S5hZe1UvUKDKzz2k9r3yzJ4ICC2SBOLBUIY8tb2HsGqqiXaWZ8Qh7tEMJZoGucL7nWs7NDvkfh5ruyCi2nH+HL7i83BEGbUtZaaM8612S2DsBwrajSPDY5YAqTsaVyr23532nQRTn+TslCrudqtpyYFwuh1mHpXG2UN3EDxBJK/D5wHbGdeLOQcpeyv</vt:lpwstr>
  </property>
  <property fmtid="{D5CDD505-2E9C-101B-9397-08002B2CF9AE}" pid="48" name="x1ye=5">
    <vt:lpwstr>9W5Znr5iBQ3zkKziZ4tSZO+dJ550vY21tWcjum3qcT4ZHgE4UuYx4qtQUKJdvgFRL0SqB5OEyvuSkvH8OREZaH5I6MKN7pr4rS3fPdx2AYFhhFrGC5KFQeVXVyjbtg6a/uaiTo77DE8OAdt93w4ii9ahZthVJhYvXFv2rwr+WjWpWaDQp82zIRy9F3wMmJm+e0MHiNvuwcgB7x5P4mUaaFshkX2eWCeTVHnm8UBgtPK6Zu2H+jKmQe2CKjCGlbY</vt:lpwstr>
  </property>
  <property fmtid="{D5CDD505-2E9C-101B-9397-08002B2CF9AE}" pid="49" name="x1ye=50">
    <vt:lpwstr>qn9rqzO0VRsDHfI7iqbPT5ZyQj9R6yeMtDhPtHuhx+xJXnfMW5tdkzvw/gHrRUy6CTSsUQz2Wl1t/QmxNetXTbQRdi6B/k9PWU+cTwz75ZIZrZ5OS/lsxCNHlEtmaRDhuaM2l+OkkREKw2cdAKbX7y7SZUDSuqIjMdDOED3L8QoYINR50QmX9yIfYI75A8eN0l8tnBx9U3+Xb3ZpE17AiJQ9myYj2fzJxUKQZ7ggAqCaGZ1EZxoeOud6tTnNbE8</vt:lpwstr>
  </property>
  <property fmtid="{D5CDD505-2E9C-101B-9397-08002B2CF9AE}" pid="50" name="x1ye=51">
    <vt:lpwstr>TtAXntEiTJ074v+lD/HXR9EgTrMnEK3rkpaBKPMIoY8V+GI6ER10hv7XVjIJQGFCdHuwfJIxO6MP/C7u1kT6I07bqRpYp22fIkCp0M5kj9AGqOhDJAWjh68dJ0EAfK6uJy7xOSa+Ks/YJJq7SLDWBO6aniXFnSFdpQjXQNwE6qwLOZywtoc6SWFQizMsp4FFfCu7N4XJJpcgvnL8tzeP27x1eXZ4aHnM9wxiZ69B/qtJYXyZowZUufT/vVu0cbE</vt:lpwstr>
  </property>
  <property fmtid="{D5CDD505-2E9C-101B-9397-08002B2CF9AE}" pid="51" name="x1ye=52">
    <vt:lpwstr>/v/2v23/9C+Km2oe+xStDZZkuwwfihrU0M9bVm0c2vn88sn0E0FY5pSievRYlyHxKBD8xVjlvIjRULLA7EXfLuHuUm7ApyF/D/JbRowHpHCeKLrVEfkv8vA6irbe+PsJGbql0A/cLm2CKi+UJkB6rdCIy9gfY0MAw8cAt1gwuk7qcXVV0GkQwMK5wSBNPXXe6kN7BfMTToa2j7WPDZDNEylzBWYYluzSEZdOgckgHq1hRLB93YLbJ7BYj6h4WGF</vt:lpwstr>
  </property>
  <property fmtid="{D5CDD505-2E9C-101B-9397-08002B2CF9AE}" pid="52" name="x1ye=53">
    <vt:lpwstr>n/JR1Rw+QgSpZ5nKxEBQDA5WGwUz1WrLRz9zh/19hZKboleUjYUMKYm03TQug4+uTefOvQwa1dpmzZTt5zfjqsFg69gTDX9Duq+4WhPffSOWVasdNp2Pnvln5L3faq5WK4uJyfdWiv8X51K8vPR7u0umcRW00l3AzZmod3tZMaK64icW4J6qEycNomSiEiteAPLeoZy0lrSsjTRyRp2f4LKtsmwCcOFm1jdTRKftj7BmYvvX3uxHo2mkqLOolIO</vt:lpwstr>
  </property>
  <property fmtid="{D5CDD505-2E9C-101B-9397-08002B2CF9AE}" pid="53" name="x1ye=54">
    <vt:lpwstr>fvY4xWYxWO2Yh1geo5uvfImZswmJgenleGQurBpK3hbuAKhsKo2beAkcqhG64FxqaHPeUgsrm289Yh669YWMuCmAjaN8cVrhcfx1DeLOD4Q9WE7DTE2h/wE9wSJiz5t5s/kvZVRtsPcoLvYDry3zPFws/pHd9EE6lyM87FECWL5r0dnTF81S9uW9Zmo3afrKroKkJOR7B5bqpIxD4UW6EtDTbOuOXotvghpwSr7T4hAC8tl1d5GnpscxxLz5aXP</vt:lpwstr>
  </property>
  <property fmtid="{D5CDD505-2E9C-101B-9397-08002B2CF9AE}" pid="54" name="x1ye=55">
    <vt:lpwstr>+dls4WESOLAnZ6F6YS8XVUf6Pka5zDptIh7gKCpa5Re2e+Elt629rz98LejbSIPFRpQKBmZkGmgdUyuQ+PyKGbltqvvTR2RXp9V+4VM3y94lrvOL2XgAI3a652eh60LLwegzWe+xxUQ34o+PnGHIy8jIJYZ7OIs9HXfBSkHqOy9rzSsC4xcvgiXrmV546tHN6mCh9kqsYcec+r8km7UBw+XhHktLP2yQUJEqHN8ewQmDha4aY41oMRUQyJRnrFC</vt:lpwstr>
  </property>
  <property fmtid="{D5CDD505-2E9C-101B-9397-08002B2CF9AE}" pid="55" name="x1ye=56">
    <vt:lpwstr>F0lDjYaGwjuvIfKnumnNXFZa1DU1/YDcEULo6V5QjZmvuxkBMrGZ5g7ceGLOYAsVoZFm606CXycAspFBUQIBGGGj88I+Y+kOIQTQ2MDcl0YTBQfoz4jvmg8e/K8RQ3FqHeMrDrbCEmAXdplruGSeAEOfrkyS0SwE2ez8xrHLaS9sxz9SysaeTizaHTZd7rZ8WjTegs0v5nSRO3PWqoNnhus9WQoAGrHesetLkE1jl7xIsJrCKGCAMyeH3ybJ2NL</vt:lpwstr>
  </property>
  <property fmtid="{D5CDD505-2E9C-101B-9397-08002B2CF9AE}" pid="56" name="x1ye=57">
    <vt:lpwstr>No9hgyLtFRTcZ6gMeoFlykzFRElJPbe+5vBZaBWmy5i2NvuuZQ0coqjgwp7mz9zIxASe/Lu9MppL7N7ZjScwEVZbEZfTrDqpGFs0ijjtzo8E81PbG87LaPL+hvbQ50v0gkpZ/81EbprhoZud3T+B9zpzvEy1ZjFBAhFX8pT6P5KX+zOxopBaCvjnrlI8cXRQoxYOqWsPP20ykokqEBSiflMCWq47rnPAWnJYh72U3vcoTOo1vKjqJvv0uspynce</vt:lpwstr>
  </property>
  <property fmtid="{D5CDD505-2E9C-101B-9397-08002B2CF9AE}" pid="57" name="x1ye=58">
    <vt:lpwstr>CfaCu4FUdCskKwzMqVSb1QyG/CUzWp6iG2y/lkKWiN6zRVC/GFUAKgg8KKf8KHmInmQHntDr3kd2WIgZ9su1mCzs4xmTG3LD7ZTj2iVO46iUjrA9yyY6fsKOuQoNwhVfdFq7LfhcsYTBpNNnAY2Qq81gWwl+7R/YXAgaLH9BuSj0A5iY8ibI9lRKzN9e/KtwajPeucqFlYXjIKBNOdj5JBpbqzPwev4UN12M++6LiFAsV6ZXWVART+eXrcZrDDH</vt:lpwstr>
  </property>
  <property fmtid="{D5CDD505-2E9C-101B-9397-08002B2CF9AE}" pid="58" name="x1ye=59">
    <vt:lpwstr>UH49s1IslgADeQJaEbjLE+4pZotB+Xz2trA6szmXC56VxHO0PsIJTYwvIjS6eLleaxQEEByGtDW7U/5MV/WepVhltpQAg815IlAwyrIyoexaFb/KyZML8Cy1H4qDVOa42dTiyVSZ7uhr/XBqvFu9pGQwxIoP5ZLoRTTYNMEDH7bS/f1dnwnAec4wFV5mSKpEm3LU3+4+xPin+ejZ0gul3mIR071fLmBxBBtNWA/4E8bDvZQuocfnPrV+qShe/VM</vt:lpwstr>
  </property>
  <property fmtid="{D5CDD505-2E9C-101B-9397-08002B2CF9AE}" pid="59" name="x1ye=6">
    <vt:lpwstr>1kuRRYpNy7zfMeTkzVi7H4HpvGvlGP6orQkGc2KMNEossT4ZtIl7lj3L6YckrqB4wPp5wiCKye5VBmit1DVh+RL1yrVidrO7TTPIHub5xtxu/+VRUfMqTPQrtimBtW19vZCmKA/Xra0UOF7yzf71uVhQxOUZ9HLRPeXHMGlNG6koc3UNI0zbXSA9VDnr0PPy/giKqpDJRsOmCZVBarYn9Jf/RL3Oekqzeg5my72VfRFJ/WmiHN0egMEYDd/2lY/</vt:lpwstr>
  </property>
  <property fmtid="{D5CDD505-2E9C-101B-9397-08002B2CF9AE}" pid="60" name="x1ye=60">
    <vt:lpwstr>moPtGxXP9q2mnkFkkk5fIrAROBtjb/oK5zy/R/CSFpSSG3cRO49Qp3NCwGgjLO87WfiUF4OjBf+PlYoINDsGF0ClU/O2PVh6wRc3vo2j7crGt97KsXsBnb/cg9iI30vuqMoKQHTjupznIURB6SqY0SM0q7JI+BIcLe22x031zj4TPjHnE8s6Qrm34+Y9L5l4n5bbx+aVjg4iaDg1BKziunXlnolnq69gAVxadV3xAo6DQ1IH/WQPkCOX0emjY3o</vt:lpwstr>
  </property>
  <property fmtid="{D5CDD505-2E9C-101B-9397-08002B2CF9AE}" pid="61" name="x1ye=61">
    <vt:lpwstr>3C6Q6RjUvTH97sGYfN4f8Sx7n8scBsDZm9QzS2hckyS9ycH5X9QFLJx19xCKLH4C4cbiOtRr3la1CDZFoOhhb6jVAOxd5/azKp6CgnFTGq5aENq82MwLDMnmWacE6Xh6G5i7LxmcHMmQ6HJ+aWK9eln2n+JldUHhENlVT05JXlyeywSvxQ2hP6ScZJcjPhY9d6ULMQoFgGMclcYD10IeIIjrgf1mc357gHx6HGHUeuBseHqyGn66u/QYKNP3GMH</vt:lpwstr>
  </property>
  <property fmtid="{D5CDD505-2E9C-101B-9397-08002B2CF9AE}" pid="62" name="x1ye=62">
    <vt:lpwstr>76fSnAsZp88Y0uYcZ2PnXUT+Su73oA8UuPxo8RVvA7CDa+h1kY5bN8tTfLD9Uo5cB+l4Ig/nTiautI48OUHMoAowd7sIEa0gExUr6eEFKB8mTs4sjLQ8dNRma8A+Ov5fS4bovd+P4EGCDvURHy/f7Qp166kRNnjztXftL1nAWajh9yxSDKx4hLUx6qBJpBW1irG4Ju+XzC+gB/QTlIEbO21H7Mmkx8qvznEh+bDtpsRUbnK2fv1l90hR8xwQUZA</vt:lpwstr>
  </property>
  <property fmtid="{D5CDD505-2E9C-101B-9397-08002B2CF9AE}" pid="63" name="x1ye=63">
    <vt:lpwstr>QqbvtpWwSsOQJljTOdIScjagL8oQg81tbwTFKzXO3QqY7ImAsEjUUhbQlquCn28mXjO0Q6GUGDJ9VWkk/mGe4lSe/9tWoY2ForURggPGuqq65ISC9k28jg2uSZDPHkSQ+VjhoNcXgM/oNgMFLH80OEHwNB2TEAxr+I5IyvzfrAuN5iYASmmrEW7FnU8WsubyjEugUNdgOt7ZT6XLNswqD+nxc7r68ICMLyBaK7LfeGtigAU9unBp74OOKNNQjFc</vt:lpwstr>
  </property>
  <property fmtid="{D5CDD505-2E9C-101B-9397-08002B2CF9AE}" pid="64" name="x1ye=64">
    <vt:lpwstr>/oaXLlvb95pT5PxOKSQTSUOxLlG13fwh7IbQMi0qPIsGtR5QMR3HKPJa4KkT4Dzg/Dp4U7Wc1QFvGVfAeMDI4Uxuz2zUGg1/Y6bDMlKIxBrBRL9TPWOSh/1zYXKzu40yKOBLrzRZ2GrYfeOzy0FJCn2PlEiYpeTcXyfjlWyTRocYFCNDddJQDJjDsK2YgrJcCzLDqnSsEXg89wuXVlSHsp3rLcUQFQUHre2DCe2Hp6VML0J4IPBQ0HHCrWH8J7S</vt:lpwstr>
  </property>
  <property fmtid="{D5CDD505-2E9C-101B-9397-08002B2CF9AE}" pid="65" name="x1ye=65">
    <vt:lpwstr>ACLuE7sTGT0VB299w7/8G3llQPGc345k/l/FiUBRDRkzVVtuhHmM+2zya+Nw55eSecovCnHx9x0vewzWkQJjapW2AsHcsP9AExbiXJfRJqu4zSPqJTu+KbDN5QXbDwJOJEkbyEeatQjWBtNfIs0IGxsIFn3U0Zyw5EvH6HgN/+WyoRFF22T9i4iIN5rp+tmLsrj4B3YaZFH/T6ZfPSskxKGMk30Wntv1qmuBLPLUpwS4H8IQpo2SUM9S92/0JI0</vt:lpwstr>
  </property>
  <property fmtid="{D5CDD505-2E9C-101B-9397-08002B2CF9AE}" pid="66" name="x1ye=66">
    <vt:lpwstr>g8T8vZf1u0qkaHbVBs1SGi8iNi51/2taSmdo6rtofG6TQ6wbWtBpVFy907F5yPjjtMNttxFnNr6pWWDxPt9evjIfoY+WLVuieeHcTFcA0UkITr1Z7qJePIaAuc3AeitpMXOcVqM26xA49EpsIEvi2Pw2AA7snQKyEsvxiiBD9qBkRnXFZ3o9kDjrHRV0Ln1/oUUuyQcjSmautAep/aKTraQgmw+VfBWSu9CgBh9IEosGDFLXB3p8MhwR2e/vJXm</vt:lpwstr>
  </property>
  <property fmtid="{D5CDD505-2E9C-101B-9397-08002B2CF9AE}" pid="67" name="x1ye=67">
    <vt:lpwstr>SENkN39zpksBKFBSsAQkUVpL1HPkDwLSZu5iuS3lf+eECfl6ppO0Adin90gxGsQe1wRDP+qi7cj8v1ol0H8rVHuzuMzcUPvlbN11u+Y+6WCXzYzW0eJPjuImP5vXlA2GcOQFOS0BFlPh2ZcQvL99XjcEB8IncmA7VqNz985/HN6IfBxMiTD4OWOJYnJRAzAnCBbxCfl6d4eTOePySsN/lea+6M07DzdLsG4Tu3szQghW8hhkByku4zV9ZAcPLWP</vt:lpwstr>
  </property>
  <property fmtid="{D5CDD505-2E9C-101B-9397-08002B2CF9AE}" pid="68" name="x1ye=68">
    <vt:lpwstr>c9Rkzf6ApgFivXjtrA0rH869nOiYVuesSZrqTy8cDiFhIFenVVj20syN8BEu9VetkOGw82Pc2LjZiQVmnHqn0wDmJeFtgGsk3ZOV0N/grufL+m7ypA8NYkP4VQT2AdPQVwRb8qAgqcbjy5f0VwM97zJuhoBw5M2bV6k1RkUJJ2mRpus/9o8qTR41gF7RCuXDe9pvbIsBhGgKU4RO6Hcp7r67jD++OXiG37tk06oCnUJABo3DUIgyHM6RJ5K57Rb</vt:lpwstr>
  </property>
  <property fmtid="{D5CDD505-2E9C-101B-9397-08002B2CF9AE}" pid="69" name="x1ye=69">
    <vt:lpwstr>h0CwyinVsSoM+/+RFdo6H/TaamTddOSuKfhRePJFr/QUH0VxDOm80hWtkcWXjRHkx8eW3MGtAb6kSRhwk6GcL4xDoLzSG4LZW8yeDVmaz1QbMxPmVTqZi0IvntKcQy3CHXh/UaNaVyNA4ajMwyh10oQPEGfSpRw5t+oL5fHibjEOI25n1JbdZEC+daK6heb4FKv/Sy4tsqllJ4bsUY4p49mikQNr8vZgkIk2ng5V+/5XzVxp02duUve2ElZg9tq</vt:lpwstr>
  </property>
  <property fmtid="{D5CDD505-2E9C-101B-9397-08002B2CF9AE}" pid="70" name="x1ye=7">
    <vt:lpwstr>AYjFD9aWKgkoiZ5WGFTGrGd4CVEg6h43pU/fqbLWqJfVqTGdKYgopc2W+inML87AKVasn/x1Z4jKIHKetPGASAR1ANEvg14E/adle0hxr4ywpnN7xwMOc8mnr94It3wDT9SSwU+0548szXic8x4MfQoP3IiDXnC20JWDvikLHdR6LnNRux7xWh7fc3A5kqunE10UhO/zR9/KC3Tm+ppWSt47cZvMxEYpRRw7MkXDbWFlRrU8eyITgAOhuOKP0hs</vt:lpwstr>
  </property>
  <property fmtid="{D5CDD505-2E9C-101B-9397-08002B2CF9AE}" pid="71" name="x1ye=70">
    <vt:lpwstr>hNpf3Yy2h9dGdx0UQ6qfpL8fLqufBhSIhD5vT17cuxEQlDUEkB+zhPkQG/M5MPnt+7oVOAenzd1ofDe40aYegOWmOAhiDr+eB42f2iQf42NFOXmyw4XVPw1u/+PPGR/K6Gdn/rEs6WfnMFLkrQfaCfI0zs2f2IOBuvLkwVysCtEsScaww97mwqQg9j9xTqsG7XUGtcc402JJq1SlT9jdcNMVkO+HyJC1W/78BNETV12Nm7ZvxcJ3sjD8Y5JVAWL</vt:lpwstr>
  </property>
  <property fmtid="{D5CDD505-2E9C-101B-9397-08002B2CF9AE}" pid="72" name="x1ye=71">
    <vt:lpwstr>R+qGaCywsoJBcu0HVHbZvZXsWz0lT0qfECZPtjeIAhCe3i4at111547qW8lCxHoGfW0fTwsAfm95zQoS07jUyQlBl0ePCrgL/9UNwVp5TrVvU+gWxrHDJZukh6APR8xupYoZrqppjuzZ5DqBNyXxF2Bmd6nF/27zsxoSCnZPHtZzCcGKlaCDy6wK6KWRR3SdwJLPm9ufCAH+RJo7eBfZsFz9UcozBdUhrT7EtwIPhzTjQwZSa29cG78sX74Y2fE</vt:lpwstr>
  </property>
  <property fmtid="{D5CDD505-2E9C-101B-9397-08002B2CF9AE}" pid="73" name="x1ye=72">
    <vt:lpwstr>z0r1r5lTqH+QxHDXVn0xTzjwAeCoAvQB6AWHLGZm2iN6HCDJl3Fck/PLduMJjdIAKAc0f4rORyFDBUiWaX0BB76tkCHDW9yN0m72kAOfcK6YwEZDv8pV/kcS4AfwEBwREQP3n3027VzpmIQ3YaanReek5SXAJsY+F/9qi18+CSW8bzRskAsOH71vAI8Uf9e6RNTnIqSnII5idtKPDwX4mMPRyML7kikxZHPd3gQC1gktUTMc8LRt44Db+WsoJoA</vt:lpwstr>
  </property>
  <property fmtid="{D5CDD505-2E9C-101B-9397-08002B2CF9AE}" pid="74" name="x1ye=73">
    <vt:lpwstr>tM7BS8hysDwyCe2bxYsnoTZeLuzzZuUrudAUV4RH5ADzMKBJsodHpy6RrJCAs3hQqHH5uENufq49bCN0q2+spTiQJgbr6u3ToKWfbrNjCPMkSG17m9M3A7ynmOx4U3tknCpATePahKnV2Z16AYFTQlfZHy01ipU//Em0Em/MUnDbzYa2EF1hCXO+o0FIWi3jretQHU+L5EPvrnvzB21hTJZKEQOgh0UgY75vf0Q8b/bpjYA7xfnv1sK1/SxxrgS</vt:lpwstr>
  </property>
  <property fmtid="{D5CDD505-2E9C-101B-9397-08002B2CF9AE}" pid="75" name="x1ye=74">
    <vt:lpwstr>tB+61lewvpxjxX6iAolQmsakzopqQdzfO7cLfvWfpYJYHGYJJv85kRDyqHlkdYx+tKRq3/5G9fZ9ANOG3vcn7TIRPFPb3fMM5nOBKc+vn38dvbYe39Azkr5FsnEgN+pmnWCyFMgiulSBGXhktaxbSLYfKGyWZ8VkR7y7wWZwAfq2WRohclWzcH+6tDfFTri5bBXI5ajMG74xH8xs3gOAK14xUfSCyRrFKvqf5+c3RtN4ZdCWRihHB2QUPk0yoI6</vt:lpwstr>
  </property>
  <property fmtid="{D5CDD505-2E9C-101B-9397-08002B2CF9AE}" pid="76" name="x1ye=75">
    <vt:lpwstr>IZ/V0N80HThZueWZaUMWa4ZR78nWqv3rtVm2OATVVqy0qzde0wrBvQ9cwLkA3XLbKl2D90KPBklEOkaK8Tb++ikpMSWqXuChmWZBCdH3KT75B0MxtKX8nxCzC/6DYCLtGFgAXfvpa5LHStggcGQ5QTuJ8kalarSYLcyWPnm+kk79EB0lryHbKGsNrQYydkp3S3TBOvbPHpQssHW3TsNc19URkfColOPc0O3urk6Ze57fjLD28aNLPv1zfrBdg6w</vt:lpwstr>
  </property>
  <property fmtid="{D5CDD505-2E9C-101B-9397-08002B2CF9AE}" pid="77" name="x1ye=76">
    <vt:lpwstr>TuGWSymJ85GT/3YDWOGe9TwyN7IP4TxtrKRcxDyfgkDC0L7hsGNjSRaPCue3oIEzObixVvkOPDNxrm71UiAiVojU/PykTwbhBYSxwXbplK8ssowjwjlxssWU6O5JgZ7VdjJjdvUTx7vipS1CedQv8g264F5sh5pKLyn8lvu42Zpwozsjkw80Eb6s0f7F1854fBiw1D+mKDfi0n01x2Q+NYtGSL3rVxHBGGhlY3MNmvc7Hp2kM9oN3QdhegsXvMA</vt:lpwstr>
  </property>
  <property fmtid="{D5CDD505-2E9C-101B-9397-08002B2CF9AE}" pid="78" name="x1ye=77">
    <vt:lpwstr>qYKrkhUQYfGA9rwtq3pgVF2qRcqrz0B7Z9QpKgZriY8Vfnm3vTWYDPXXid2YxKlL2Ahhqv2RqV+OkzMOr3KynsGGr7yvTZgyg9ae327jb28cG90/0C8596NLsI+44NRzajo7eBeD3rJBd+gvJLwmfeD+a2YHRYqiW6ftVTJ86Ji7i6Ai9V/oTrH4itRxo/o6y+v1pGdwPwwzdZ+6K/9YJkRU0dW/0deijby0K/CSg+8mDvJF53tZy36Jm7SB+OI</vt:lpwstr>
  </property>
  <property fmtid="{D5CDD505-2E9C-101B-9397-08002B2CF9AE}" pid="79" name="x1ye=78">
    <vt:lpwstr>8ityZja/HxLDvs8wPXDyIGaGLriqEt+QfpZCtLjgJGrjFVyzrIREQWR4znBRgUEydQGaePEhLpJaRpwBKKMg154YiehPwFdwsifieM1+tOiEbnmaNuEcVFxKdY6WOPMYfMfgNx8FjQ4VeqYrsPI+oDFhRplaZn1k98QIMmR0YX7tZbB3RnxZdUkai8gKIm/CZTqwUjErBJuP7Ca7Ei2VPnffqlgi/ZbKF1JZDf+IUjBpoTkHiW3WVudQuUqgD6A</vt:lpwstr>
  </property>
  <property fmtid="{D5CDD505-2E9C-101B-9397-08002B2CF9AE}" pid="80" name="x1ye=79">
    <vt:lpwstr>zvmG4woleB6jpw3bXM5s+Hm70fJ+2vCTtLLvmBAFuTkkQ3xku3XDdEjZXS4a9Uo7ajTbQ8RqqFJ90PRXGg8xQ1PoWsG+tVRK+X4foApbPcfXz0idzLVDYIUZ8DXZJhUyaZBNL0XTuuV1o6IWudZlAdBb5QHiJjmal0cYX96hnFQ0u5JhBvnRUSWaVMTFGpK00KiXcxVoqmvUlLF8gskhVfRvQ5rcM7XXMSoSUCB7pPmx5OUWffRS7c3ojndJtfJ</vt:lpwstr>
  </property>
  <property fmtid="{D5CDD505-2E9C-101B-9397-08002B2CF9AE}" pid="81" name="x1ye=8">
    <vt:lpwstr>1azJ1j28DiM7gfKNZBNun7bznWLit6YT8wld2lwKMprBCv1GhSPk8GxaSnMQ0bmlmeFW16mHcxoVjWwA/PI78Mhptn1tR8eIqos5bTW5UYuSGYc5pkw2DkB3Bfny01kt0P1RdrUle+kDOeujPco4f07sB5FLsbewvBi90+mRcQOeexVHr6J3OBg3jP2YzAt81aL38cY6Sl0m/zfJNQSQERkcXh73P/sbd/TTuLvb3y4Xto7cggG8r5QICnpgRci</vt:lpwstr>
  </property>
  <property fmtid="{D5CDD505-2E9C-101B-9397-08002B2CF9AE}" pid="82" name="x1ye=80">
    <vt:lpwstr>Elw/OQ0X2m621eLrnigUSddaAThP9235pHV88dgE3vcQ9TSVxgimiNHv0OSj4n0EhHUm7U4VJBGHg/G4uwGsI+MJu8wSKayQ0M8YY9oh8q7AoZAJFrb1mBIkY6a0jTfhYdCEKsaL7d8YH0NHzuYfR/+KjCkEXW7juOttoKWdrB8TBVscOCR6kLiK82Aa33jRfTncNr9RAOVvXWBhDxmqbfTtHTeB4N4/BNHMvtVo6NSWlkVcV1wfUSGOxxPtaWg</vt:lpwstr>
  </property>
  <property fmtid="{D5CDD505-2E9C-101B-9397-08002B2CF9AE}" pid="83" name="x1ye=81">
    <vt:lpwstr>63+zn3LgAN6cZRoYq3mIPgCW3NZ8TsM2sPKp2y/ThnDXKTJPjzT5sIzvz0oFbBJ0G0ohKN5XnDme3MKwKUQBYZGenKugg4w9P9VvD2u3x0Q4L5Xs0Za+r/w4+8awjfQBgIyMiuKsHMZyss1lbhZHzm05FU1krUnZ/S3dZSKesr91x6ifbBzff6UuB3LlsxtGZBRDpcHlCDYyzINpiEAcFwVqema/5WT4fPsR8HSFBRytAtq+el11nf7F8E+tou7</vt:lpwstr>
  </property>
  <property fmtid="{D5CDD505-2E9C-101B-9397-08002B2CF9AE}" pid="84" name="x1ye=82">
    <vt:lpwstr>iV+5JeiKZrYERNbtFJQcDHvd/72abBiXnSRPeY+NHbShVZ0Y1uqMgsxq0NLcVMUYiAgZ6I7Md+EFDGlqNXWXhIp/QxPQ053pLB+6PRVKoLgxpzm0brUcUmMLBtwO6zvazX9mHUSEQLcEItXknc+nvQ4d7SmzHOFdUu9aT4WziKd9TxG5/aKhJPIIbMbCDEdkOAndTx4Sa1KcJNwoBQoD+dPJbllHsKoQYP8ZCGY5prqkYEILsB2lj41PUv9hU5w</vt:lpwstr>
  </property>
  <property fmtid="{D5CDD505-2E9C-101B-9397-08002B2CF9AE}" pid="85" name="x1ye=83">
    <vt:lpwstr>l6hi9DxvZAwglEGIsJeV28FR0sWm8oOQjc4FB9jxJRQJRiv8/x2vhdRUlTSfW7qFedm602+B+Qi9SylIG3s/udfk+OLEGKOSJFSv6j+vnDOU0J5jo7TCV980TFjXv078Kx1Wq44D6YvnfFU65XVuJ/CakU9J4DU3/tPKPaGwQY/38yfddid13S5r+LbM6/eQlGXMsHmp1Rtgsuab5iA9BSU8eftKpkVjywdDZY50JQ1gqjUs7E3FV2K0SR+AczP</vt:lpwstr>
  </property>
  <property fmtid="{D5CDD505-2E9C-101B-9397-08002B2CF9AE}" pid="86" name="x1ye=84">
    <vt:lpwstr>JaydaW+L7kLo413KDnyxmuzEewxr32n5ypnUhof8Z+Tb1JiEFxUTci3ieQVTYwvAFvGcwVWgwROI86yam0LRuep4xUzk9kmjPYlhIn0DsH8o4cKpY//Fac4AhEDROUmXoTn1xB0JoXrm2gDwX0FZcEvXWGbS40wMRHTcwBpqeKUtZUPraDI8W2GwOPixLmMBhShBb6UCUTQd6rQP3pHBtjSagu1sseaA4779ePMrtbdFkIxgk/5JNJ7iYri1qM/</vt:lpwstr>
  </property>
  <property fmtid="{D5CDD505-2E9C-101B-9397-08002B2CF9AE}" pid="87" name="x1ye=85">
    <vt:lpwstr>uHiCnFZaLKbZ4rAU03j+ZHiRrWyHr63RZBptlWee/gx3anRnWEcxgJ3i9v4ynRANJ2+nFN0XWlMvqgmKLEr7roFWpW3Z/CNHcDwzvjTjKE6tcwHrwdkc1o9PNDw4r9TcEFqDUyY8JoGKuTL1LLglA/TAI+FLL2OVJhNqYFZQqiolqaMpTXEdN9d0ltJLvcXV+JVqSbByFlQfZ0KPdezy/5TKH9C11H0u2QPIVHB59L6wd22WaWccYE98OtfDZqH</vt:lpwstr>
  </property>
  <property fmtid="{D5CDD505-2E9C-101B-9397-08002B2CF9AE}" pid="88" name="x1ye=86">
    <vt:lpwstr>Scv/Q7IOIDFbhMYqRwRcmBMLVe+tGjqpqfMs0ykyh44O8/A06yFXju8J7V2dJDSSsyFxBjHOhbrBiWvsKBmWf8AUGcHdP8pcz7gtfM1FdWKYvP4lmmQubix+KBlextcOA0brco4CA563QIWY/EFr3rz6S9HXxyKxDg16MMwEvx+C6gpDr/TBVUlozoxEysP/2SCDv0fNrOeuJvecpRQviZ1seWVjIiLvC6OAtGPMxcqheLCDEMgF0WzIYGkqWIM</vt:lpwstr>
  </property>
  <property fmtid="{D5CDD505-2E9C-101B-9397-08002B2CF9AE}" pid="89" name="x1ye=87">
    <vt:lpwstr>A/fe819gBUTi9BbF/2CZkJ5mwsn3+9B8qX13vtja+3EHJeuQy/2FWjtOOCw2HlLs6upBHqZ2A5MlQnEVM8jxurdqYJioNXc7RZU+kgZAyiccUOxbaNePmGVvaiFJ37j4iAQWMQhXKFNFsRbKPARPCvXQ+kP5gfw3iUN0BOn9i6IPqaUkdffEikC2unLY2YqKPP6iur2/obpvXSVFUzGH47Dl9PlrlbgcTTf/KuOFKMWaqXefrjM12XqIgC1szXu</vt:lpwstr>
  </property>
  <property fmtid="{D5CDD505-2E9C-101B-9397-08002B2CF9AE}" pid="90" name="x1ye=88">
    <vt:lpwstr>0Qthin1m+wtpMwnMw1BGc/B8XAVFA5EwOtkXcXYlddDsHfR57nQfr3XkMj/uish0rmHYy3VF08eEpjVOjJeGT4Mnjh8B3RUyGy6/5Wp+1kfAv2Zj+S3PZRaed/1KpiKYoHO++CA6cUyFY7AlJfTumK+dbL8hEjHT14dYRnkOqByovKLXyyaKmp6PPdCKZxae75dxUvHhqsRsze2ad91LrPbrzQ78QmMM8EkG0oO/wHKsn6ZFAuWe3wG2xY0Lji+</vt:lpwstr>
  </property>
  <property fmtid="{D5CDD505-2E9C-101B-9397-08002B2CF9AE}" pid="91" name="x1ye=89">
    <vt:lpwstr>90k66erXLXvCdYCXCcrojq0DHulJ2qwnExAX3w7BSzUWd3YdwCtln580YGCWXHfvCqTj1hXr+AabBiJtfzyHZQCaSg7U1S3oFHjBi8RANHNOWg4ztGsu1D2zJaa0e6sajVZTpbgMLXjQL7YfHWFKhjP0qWfrIz8/muNxlZm9Rs3XlKLeTj0ZuM4W0EQfzD6NvR4oysnyI8HTcljUec2GCshdv08gg6IPICcQ/iAmrV9SjzNbzXH+LvypjtjV5z8</vt:lpwstr>
  </property>
  <property fmtid="{D5CDD505-2E9C-101B-9397-08002B2CF9AE}" pid="92" name="x1ye=9">
    <vt:lpwstr>SzJC24MjOiPWlfJgAbtC5fHPAL/D17viFU+68sCuaTtSs7RELDq1IwyGks/RUSb8//uqPZphbS6DsJKu0Ltw79Yx9On+7vAMGV2ropVytwKIfWIOKJTI0OuA2/islGdWBVTl2n1kTqinZgSWBjQstcjw6vYb2a5JvfsQD6RKS7PYOE+Yl1xrdOUn/pjhx/bwl7WWJprsdSLtCIRnitBIJ7q/pCD+AndOM3A0qpMSOGQ9CTtFjcQ/gezzWWEOzcV</vt:lpwstr>
  </property>
  <property fmtid="{D5CDD505-2E9C-101B-9397-08002B2CF9AE}" pid="93" name="x1ye=90">
    <vt:lpwstr>s+jg+CljNSsabsNoZi33W27UD42WaCP+eJ/pYkRjmhx1oQSDTXkgoh9nLpk7+Ebq51uAdRHEwhWWnDWeMAw68GK8C8mVYf65vfWizQJHHKfM7pZUFYcmBXx6c2rm1u9o8KOmmpfA2KUPDzo2zuZb9ANt0ShbRqoETuEqYGcPo+MccQ3jqtEp+PIDM8QkYVMKfKVlv1Z99rCR0eEzsA+tF2cEPb33wowKIwnVo298Ir+L1Epy9FT+BcE1Kbjge+f</vt:lpwstr>
  </property>
  <property fmtid="{D5CDD505-2E9C-101B-9397-08002B2CF9AE}" pid="94" name="x1ye=91">
    <vt:lpwstr>G4NaUifoU0qvkSq/Kq/1l3gT+xJ3/PnmorxieSHZaQNMx7+QcJ7exQooTf06J4Jc8E5G3B1Aqg125uwhwXAxtlSI1cixwS3WoBffn2jZNUqo8UtpaHn+pTvqFIuPeHFUSiL2xHV2xhEZG6aOGRiU/r6pGdmKO3NgF0c0CDqYOg+REpgoqRO+C3HmzqTFgc0/lufgeWbSLtA7tCIc3Zev1JEvLfrIvr6nTaR8aHvsxGtDdQ3Q5SIc1ADr91Ab4rS</vt:lpwstr>
  </property>
  <property fmtid="{D5CDD505-2E9C-101B-9397-08002B2CF9AE}" pid="95" name="x1ye=92">
    <vt:lpwstr>aXoaNVCNNjH3bLGEOeJsz7nv/jhE0694aXG++RUdcGh9zrQ8qoYe3aR3LpUbWEsg82k++EVoEPJtRFJokxEUXOehLcwzmqgKlIbUphdjEgafFRXJb3cKW58yG3XFP+2nyMDA8evS7KBVm1CiVyvF9VD4sPCH8uYj+T1BlAF3Floh2T8ZNw5FnBOeN+M/miJ46CfQ6twm2sJnGoSDtyLsnulFka2f96Cnf4kR0wYqy8TyXZ3buiuEQUggF5Y4XhR</vt:lpwstr>
  </property>
  <property fmtid="{D5CDD505-2E9C-101B-9397-08002B2CF9AE}" pid="96" name="x1ye=93">
    <vt:lpwstr>A1xI1FttOlK1NyFqNXarOly08JpzsoJaJ2zHsxw2BFvh8W+upAPnSp9FzLNuLNwR07HO0pmqQYNDbkBfhY3oec/RyekLEQBQjoonh8SWk/r//gUvXWwxcAAA=</vt:lpwstr>
  </property>
</Properties>
</file>